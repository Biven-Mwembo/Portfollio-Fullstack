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5902" w14:textId="77777777" w:rsidR="00511A98" w:rsidRDefault="00511A98" w:rsidP="00511A98">
      <w:pPr>
        <w:spacing w:before="120" w:after="0"/>
        <w:rPr>
          <w:lang w:val="en-US"/>
        </w:rPr>
      </w:pPr>
    </w:p>
    <w:p w14:paraId="421AC65D" w14:textId="7691C263" w:rsidR="00A66B18" w:rsidRDefault="001F59C5" w:rsidP="00511A98">
      <w:pPr>
        <w:spacing w:before="120" w:after="0"/>
        <w:rPr>
          <w:rFonts w:asciiTheme="majorHAnsi" w:hAnsiTheme="majorHAnsi"/>
          <w:b/>
          <w:bCs/>
          <w:color w:val="000000" w:themeColor="text1"/>
          <w:lang w:val="en-US"/>
        </w:rPr>
      </w:pPr>
      <w:r w:rsidRPr="00511A98">
        <w:rPr>
          <w:rFonts w:asciiTheme="majorHAnsi" w:hAnsiTheme="majorHAnsi"/>
          <w:b/>
          <w:bCs/>
          <w:color w:val="000000" w:themeColor="text1"/>
          <w:lang w:val="en-US"/>
        </w:rPr>
        <w:t xml:space="preserve">Assignment </w:t>
      </w:r>
      <w:r w:rsidR="00BF1FE8" w:rsidRPr="00511A98">
        <w:rPr>
          <w:rFonts w:asciiTheme="majorHAnsi" w:hAnsiTheme="majorHAnsi"/>
          <w:b/>
          <w:bCs/>
          <w:color w:val="000000" w:themeColor="text1"/>
          <w:lang w:val="en-US"/>
        </w:rPr>
        <w:t>1:</w:t>
      </w:r>
      <w:r w:rsidRPr="00511A98">
        <w:rPr>
          <w:rFonts w:asciiTheme="majorHAnsi" w:hAnsiTheme="majorHAnsi"/>
          <w:b/>
          <w:bCs/>
          <w:color w:val="000000" w:themeColor="text1"/>
          <w:lang w:val="en-US"/>
        </w:rPr>
        <w:t xml:space="preserve"> Personal Portfolio Site</w:t>
      </w:r>
    </w:p>
    <w:p w14:paraId="6CA0EFCE" w14:textId="77777777" w:rsidR="00511A98" w:rsidRPr="00511A98" w:rsidRDefault="00511A98" w:rsidP="00511A98">
      <w:pPr>
        <w:spacing w:before="120" w:after="0"/>
        <w:rPr>
          <w:rFonts w:asciiTheme="majorHAnsi" w:hAnsiTheme="majorHAnsi"/>
          <w:b/>
          <w:bCs/>
          <w:lang w:val="en-US"/>
        </w:rPr>
      </w:pPr>
    </w:p>
    <w:p w14:paraId="30699058" w14:textId="77777777" w:rsidR="001F59C5" w:rsidRDefault="001F59C5" w:rsidP="00511A98">
      <w:pPr>
        <w:spacing w:after="0"/>
        <w:rPr>
          <w:rFonts w:ascii="Aptos" w:hAnsi="Aptos"/>
          <w:b/>
          <w:bCs/>
          <w:lang w:val="en-US"/>
        </w:rPr>
      </w:pPr>
      <w:r w:rsidRPr="00590547">
        <w:rPr>
          <w:rFonts w:ascii="Aptos" w:hAnsi="Aptos"/>
          <w:b/>
          <w:bCs/>
          <w:lang w:val="en-US"/>
        </w:rPr>
        <w:t>Project Links</w:t>
      </w:r>
    </w:p>
    <w:p w14:paraId="0E5D00C3" w14:textId="77777777" w:rsidR="00590547" w:rsidRPr="00590547" w:rsidRDefault="00590547" w:rsidP="00511A98">
      <w:pPr>
        <w:spacing w:after="0"/>
        <w:rPr>
          <w:rFonts w:ascii="Aptos" w:hAnsi="Aptos"/>
          <w:b/>
          <w:bCs/>
          <w:lang w:val="en-US"/>
        </w:rPr>
      </w:pPr>
    </w:p>
    <w:p w14:paraId="5CD341E7" w14:textId="0BC5D8A7" w:rsidR="001F59C5" w:rsidRPr="00590547" w:rsidRDefault="001F59C5" w:rsidP="00511A98">
      <w:pPr>
        <w:spacing w:before="0" w:after="0"/>
        <w:rPr>
          <w:rFonts w:ascii="Aptos" w:hAnsi="Aptos"/>
          <w:lang w:val="en-US"/>
        </w:rPr>
      </w:pPr>
      <w:r w:rsidRPr="00590547">
        <w:rPr>
          <w:rFonts w:ascii="Aptos" w:hAnsi="Aptos"/>
          <w:b/>
          <w:bCs/>
          <w:lang w:val="en-US"/>
        </w:rPr>
        <w:t>Live Portfolio URL (Vercel):</w:t>
      </w:r>
      <w:r w:rsidRPr="00590547">
        <w:rPr>
          <w:rFonts w:ascii="Aptos" w:hAnsi="Aptos"/>
          <w:lang w:val="en-US"/>
        </w:rPr>
        <w:t xml:space="preserve"> </w:t>
      </w:r>
      <w:hyperlink r:id="rId10" w:history="1">
        <w:r w:rsidR="00BF1FE8" w:rsidRPr="0033264C">
          <w:rPr>
            <w:rStyle w:val="Hyperlink"/>
            <w:rFonts w:ascii="Aptos" w:hAnsi="Aptos"/>
            <w:color w:val="17406D" w:themeColor="accent1"/>
            <w:lang w:val="en-US"/>
          </w:rPr>
          <w:t>https://ndjadi-mwembo.vercel.app/</w:t>
        </w:r>
      </w:hyperlink>
      <w:r w:rsidR="00BF1FE8" w:rsidRPr="0033264C">
        <w:rPr>
          <w:rFonts w:ascii="Aptos" w:hAnsi="Aptos"/>
          <w:color w:val="17406D" w:themeColor="accent1"/>
          <w:lang w:val="en-US"/>
        </w:rPr>
        <w:t xml:space="preserve"> </w:t>
      </w:r>
    </w:p>
    <w:p w14:paraId="2F943521" w14:textId="61790240" w:rsidR="001F59C5" w:rsidRDefault="001F59C5" w:rsidP="00511A98">
      <w:pPr>
        <w:spacing w:before="0" w:after="0"/>
        <w:rPr>
          <w:rFonts w:ascii="Aptos" w:hAnsi="Aptos"/>
          <w:lang w:val="en-US"/>
        </w:rPr>
      </w:pPr>
      <w:r w:rsidRPr="00590547">
        <w:rPr>
          <w:rFonts w:ascii="Aptos" w:hAnsi="Aptos"/>
          <w:b/>
          <w:bCs/>
          <w:lang w:val="en-US"/>
        </w:rPr>
        <w:t>GitHub Repository:</w:t>
      </w:r>
      <w:r w:rsidRPr="00590547">
        <w:rPr>
          <w:rFonts w:ascii="Aptos" w:hAnsi="Aptos"/>
          <w:lang w:val="en-US"/>
        </w:rPr>
        <w:t xml:space="preserve"> </w:t>
      </w:r>
      <w:hyperlink r:id="rId11" w:history="1">
        <w:r w:rsidR="00BF1FE8" w:rsidRPr="0033264C">
          <w:rPr>
            <w:rStyle w:val="Hyperlink"/>
            <w:rFonts w:ascii="Aptos" w:hAnsi="Aptos"/>
            <w:color w:val="17406D" w:themeColor="accent1"/>
            <w:lang w:val="en-US"/>
          </w:rPr>
          <w:t>https://github.com/Biven-Mwembo/Portfollio</w:t>
        </w:r>
      </w:hyperlink>
      <w:r w:rsidR="00BF1FE8" w:rsidRPr="0033264C">
        <w:rPr>
          <w:rFonts w:ascii="Aptos" w:hAnsi="Aptos"/>
          <w:color w:val="17406D" w:themeColor="accent1"/>
          <w:lang w:val="en-US"/>
        </w:rPr>
        <w:t xml:space="preserve"> </w:t>
      </w:r>
    </w:p>
    <w:p w14:paraId="6C55BFD7" w14:textId="77777777" w:rsidR="00590547" w:rsidRPr="00590547" w:rsidRDefault="00590547" w:rsidP="00511A98">
      <w:pPr>
        <w:spacing w:before="0" w:after="0"/>
        <w:rPr>
          <w:rFonts w:ascii="Aptos" w:hAnsi="Aptos"/>
          <w:lang w:val="en-US"/>
        </w:rPr>
      </w:pPr>
    </w:p>
    <w:p w14:paraId="63C6F047" w14:textId="77777777" w:rsidR="001F59C5" w:rsidRPr="00590547" w:rsidRDefault="001F59C5" w:rsidP="001F59C5">
      <w:pPr>
        <w:rPr>
          <w:rFonts w:ascii="Aptos" w:hAnsi="Aptos"/>
          <w:b/>
          <w:bCs/>
          <w:lang w:val="en-US"/>
        </w:rPr>
      </w:pPr>
      <w:r w:rsidRPr="00590547">
        <w:rPr>
          <w:rFonts w:ascii="Aptos" w:hAnsi="Aptos"/>
          <w:b/>
          <w:bCs/>
          <w:lang w:val="en-US"/>
        </w:rPr>
        <w:t>Submission Overview</w:t>
      </w:r>
    </w:p>
    <w:p w14:paraId="61FCC3F5" w14:textId="77777777" w:rsidR="001F59C5" w:rsidRPr="00590547" w:rsidRDefault="001F59C5" w:rsidP="001F59C5">
      <w:pPr>
        <w:rPr>
          <w:rFonts w:ascii="Aptos Light" w:hAnsi="Aptos Light"/>
          <w:color w:val="000000" w:themeColor="text1"/>
          <w:lang w:val="en-US"/>
        </w:rPr>
      </w:pPr>
      <w:r w:rsidRPr="00590547">
        <w:rPr>
          <w:rFonts w:ascii="Aptos Light" w:hAnsi="Aptos Light"/>
          <w:color w:val="000000" w:themeColor="text1"/>
          <w:lang w:val="en-US"/>
        </w:rPr>
        <w:t>Dear Instructor,</w:t>
      </w:r>
    </w:p>
    <w:p w14:paraId="38F68AFC" w14:textId="77777777" w:rsidR="001F59C5" w:rsidRPr="00590547" w:rsidRDefault="001F59C5" w:rsidP="001F59C5">
      <w:pPr>
        <w:rPr>
          <w:rFonts w:ascii="Aptos Light" w:hAnsi="Aptos Light"/>
          <w:color w:val="000000" w:themeColor="text1"/>
          <w:lang w:val="en-US"/>
        </w:rPr>
      </w:pPr>
      <w:r w:rsidRPr="00590547">
        <w:rPr>
          <w:rFonts w:ascii="Aptos Light" w:hAnsi="Aptos Light"/>
          <w:color w:val="000000" w:themeColor="text1"/>
          <w:lang w:val="en-US"/>
        </w:rPr>
        <w:t xml:space="preserve">Please find the submission for my React Personal Portfolio Website for COMP229 Assignment 1. The application has been fully engineered using </w:t>
      </w:r>
      <w:r w:rsidRPr="00590547">
        <w:rPr>
          <w:rFonts w:ascii="Aptos Light" w:hAnsi="Aptos Light"/>
          <w:b/>
          <w:bCs/>
          <w:color w:val="000000" w:themeColor="text1"/>
          <w:lang w:val="en-US"/>
        </w:rPr>
        <w:t>React</w:t>
      </w:r>
      <w:r w:rsidRPr="00590547">
        <w:rPr>
          <w:rFonts w:ascii="Aptos Light" w:hAnsi="Aptos Light"/>
          <w:color w:val="000000" w:themeColor="text1"/>
          <w:lang w:val="en-US"/>
        </w:rPr>
        <w:t xml:space="preserve">, </w:t>
      </w:r>
      <w:r w:rsidRPr="00590547">
        <w:rPr>
          <w:rFonts w:ascii="Aptos Light" w:hAnsi="Aptos Light"/>
          <w:b/>
          <w:bCs/>
          <w:color w:val="000000" w:themeColor="text1"/>
          <w:lang w:val="en-US"/>
        </w:rPr>
        <w:t>Tailwind CSS</w:t>
      </w:r>
      <w:r w:rsidRPr="00590547">
        <w:rPr>
          <w:rFonts w:ascii="Aptos Light" w:hAnsi="Aptos Light"/>
          <w:color w:val="000000" w:themeColor="text1"/>
          <w:lang w:val="en-US"/>
        </w:rPr>
        <w:t xml:space="preserve">, and </w:t>
      </w:r>
      <w:r w:rsidRPr="00590547">
        <w:rPr>
          <w:rFonts w:ascii="Aptos Light" w:hAnsi="Aptos Light"/>
          <w:b/>
          <w:bCs/>
          <w:color w:val="000000" w:themeColor="text1"/>
          <w:lang w:val="en-US"/>
        </w:rPr>
        <w:t>Framer Motion</w:t>
      </w:r>
      <w:r w:rsidRPr="00590547">
        <w:rPr>
          <w:rFonts w:ascii="Aptos Light" w:hAnsi="Aptos Light"/>
          <w:color w:val="000000" w:themeColor="text1"/>
          <w:lang w:val="en-US"/>
        </w:rPr>
        <w:t xml:space="preserve"> for smooth UI transitions, and is deployed on </w:t>
      </w:r>
      <w:r w:rsidRPr="00590547">
        <w:rPr>
          <w:rFonts w:ascii="Aptos Light" w:hAnsi="Aptos Light"/>
          <w:b/>
          <w:bCs/>
          <w:color w:val="000000" w:themeColor="text1"/>
          <w:lang w:val="en-US"/>
        </w:rPr>
        <w:t>Vercel</w:t>
      </w:r>
      <w:r w:rsidRPr="00590547">
        <w:rPr>
          <w:rFonts w:ascii="Aptos Light" w:hAnsi="Aptos Light"/>
          <w:color w:val="000000" w:themeColor="text1"/>
          <w:lang w:val="en-US"/>
        </w:rPr>
        <w:t xml:space="preserve"> via GitHub continuous integration. </w:t>
      </w:r>
    </w:p>
    <w:p w14:paraId="653EBE7C" w14:textId="77777777" w:rsidR="001F59C5" w:rsidRPr="00590547" w:rsidRDefault="001F59C5" w:rsidP="001F59C5">
      <w:pPr>
        <w:rPr>
          <w:rFonts w:ascii="Aptos Light" w:hAnsi="Aptos Light"/>
          <w:b/>
          <w:bCs/>
          <w:color w:val="000000" w:themeColor="text1"/>
        </w:rPr>
      </w:pPr>
      <w:r w:rsidRPr="00590547">
        <w:rPr>
          <w:rFonts w:ascii="Aptos Light" w:hAnsi="Aptos Light"/>
          <w:b/>
          <w:bCs/>
          <w:color w:val="000000" w:themeColor="text1"/>
        </w:rPr>
        <w:t xml:space="preserve">Key </w:t>
      </w:r>
      <w:proofErr w:type="spellStart"/>
      <w:r w:rsidRPr="00590547">
        <w:rPr>
          <w:rFonts w:ascii="Aptos Light" w:hAnsi="Aptos Light"/>
          <w:b/>
          <w:bCs/>
          <w:color w:val="000000" w:themeColor="text1"/>
        </w:rPr>
        <w:t>Features</w:t>
      </w:r>
      <w:proofErr w:type="spellEnd"/>
      <w:r w:rsidRPr="00590547">
        <w:rPr>
          <w:rFonts w:ascii="Aptos Light" w:hAnsi="Aptos Light"/>
          <w:b/>
          <w:bCs/>
          <w:color w:val="000000" w:themeColor="text1"/>
        </w:rPr>
        <w:t xml:space="preserve"> </w:t>
      </w:r>
      <w:proofErr w:type="spellStart"/>
      <w:r w:rsidRPr="00590547">
        <w:rPr>
          <w:rFonts w:ascii="Aptos Light" w:hAnsi="Aptos Light"/>
          <w:b/>
          <w:bCs/>
          <w:color w:val="000000" w:themeColor="text1"/>
        </w:rPr>
        <w:t>Implemented</w:t>
      </w:r>
      <w:proofErr w:type="spellEnd"/>
    </w:p>
    <w:p w14:paraId="331E8C31" w14:textId="77777777" w:rsidR="001F59C5" w:rsidRPr="00590547" w:rsidRDefault="001F59C5" w:rsidP="00BF1FE8">
      <w:pPr>
        <w:rPr>
          <w:rFonts w:ascii="Aptos Light" w:hAnsi="Aptos Light"/>
          <w:color w:val="000000" w:themeColor="text1"/>
          <w:lang w:val="en-US"/>
        </w:rPr>
      </w:pPr>
      <w:r w:rsidRPr="00590547">
        <w:rPr>
          <w:rFonts w:ascii="Aptos Light" w:hAnsi="Aptos Light"/>
          <w:b/>
          <w:bCs/>
          <w:color w:val="000000" w:themeColor="text1"/>
          <w:lang w:val="en-US"/>
        </w:rPr>
        <w:t>6 Required Pages:</w:t>
      </w:r>
      <w:r w:rsidRPr="00590547">
        <w:rPr>
          <w:rFonts w:ascii="Aptos Light" w:hAnsi="Aptos Light"/>
          <w:color w:val="000000" w:themeColor="text1"/>
          <w:lang w:val="en-US"/>
        </w:rPr>
        <w:t xml:space="preserve"> Home, About Me, Projects, Education, Services, and Contact Me pages accessible via the primary navigation bar. </w:t>
      </w:r>
    </w:p>
    <w:p w14:paraId="35F4F1EB" w14:textId="77777777" w:rsidR="001F59C5" w:rsidRPr="00590547" w:rsidRDefault="001F59C5" w:rsidP="00BF1FE8">
      <w:pPr>
        <w:pStyle w:val="ListParagraph"/>
        <w:numPr>
          <w:ilvl w:val="0"/>
          <w:numId w:val="3"/>
        </w:numPr>
        <w:rPr>
          <w:rFonts w:ascii="Aptos Light" w:hAnsi="Aptos Light"/>
          <w:color w:val="000000" w:themeColor="text1"/>
          <w:lang w:val="en-US"/>
        </w:rPr>
      </w:pPr>
      <w:r w:rsidRPr="00590547">
        <w:rPr>
          <w:rFonts w:ascii="Aptos Light" w:hAnsi="Aptos Light"/>
          <w:b/>
          <w:bCs/>
          <w:color w:val="000000" w:themeColor="text1"/>
          <w:lang w:val="en-US"/>
        </w:rPr>
        <w:t>Home Page:</w:t>
      </w:r>
      <w:r w:rsidRPr="00590547">
        <w:rPr>
          <w:rFonts w:ascii="Aptos Light" w:hAnsi="Aptos Light"/>
          <w:color w:val="000000" w:themeColor="text1"/>
          <w:lang w:val="en-US"/>
        </w:rPr>
        <w:t xml:space="preserve"> Features dynamic typewriter animation, key metric statistics, a welcome mission statement, and a call-to-action redirecting to the About Me page. </w:t>
      </w:r>
    </w:p>
    <w:p w14:paraId="10F18E1B" w14:textId="77777777" w:rsidR="001F59C5" w:rsidRPr="00590547" w:rsidRDefault="001F59C5" w:rsidP="00BF1FE8">
      <w:pPr>
        <w:pStyle w:val="ListParagraph"/>
        <w:numPr>
          <w:ilvl w:val="0"/>
          <w:numId w:val="3"/>
        </w:numPr>
        <w:rPr>
          <w:rFonts w:ascii="Aptos Light" w:hAnsi="Aptos Light"/>
          <w:color w:val="000000" w:themeColor="text1"/>
          <w:lang w:val="en-US"/>
        </w:rPr>
      </w:pPr>
      <w:r w:rsidRPr="00590547">
        <w:rPr>
          <w:rFonts w:ascii="Aptos Light" w:hAnsi="Aptos Light"/>
          <w:b/>
          <w:bCs/>
          <w:color w:val="000000" w:themeColor="text1"/>
          <w:lang w:val="en-US"/>
        </w:rPr>
        <w:t>About Me Page:</w:t>
      </w:r>
      <w:r w:rsidRPr="00590547">
        <w:rPr>
          <w:rFonts w:ascii="Aptos Light" w:hAnsi="Aptos Light"/>
          <w:color w:val="000000" w:themeColor="text1"/>
          <w:lang w:val="en-US"/>
        </w:rPr>
        <w:t xml:space="preserve"> Displays my legal name, custom headshot visual, professional background narrative, and a downloadable/viewable PDF resume link. </w:t>
      </w:r>
    </w:p>
    <w:p w14:paraId="1DE54B19" w14:textId="77777777" w:rsidR="001F59C5" w:rsidRPr="00590547" w:rsidRDefault="001F59C5" w:rsidP="00BF1FE8">
      <w:pPr>
        <w:pStyle w:val="ListParagraph"/>
        <w:numPr>
          <w:ilvl w:val="0"/>
          <w:numId w:val="3"/>
        </w:numPr>
        <w:rPr>
          <w:rFonts w:ascii="Aptos Light" w:hAnsi="Aptos Light"/>
          <w:color w:val="000000" w:themeColor="text1"/>
          <w:lang w:val="en-US"/>
        </w:rPr>
      </w:pPr>
      <w:r w:rsidRPr="00590547">
        <w:rPr>
          <w:rFonts w:ascii="Aptos Light" w:hAnsi="Aptos Light"/>
          <w:b/>
          <w:bCs/>
          <w:color w:val="000000" w:themeColor="text1"/>
          <w:lang w:val="en-US"/>
        </w:rPr>
        <w:t>Projects Page:</w:t>
      </w:r>
      <w:r w:rsidRPr="00590547">
        <w:rPr>
          <w:rFonts w:ascii="Aptos Light" w:hAnsi="Aptos Light"/>
          <w:color w:val="000000" w:themeColor="text1"/>
          <w:lang w:val="en-US"/>
        </w:rPr>
        <w:t xml:space="preserve"> Highlights 3+ software engineering deliverables detailing core roles, tech stacks, and project outcomes. </w:t>
      </w:r>
    </w:p>
    <w:p w14:paraId="007EB4C9" w14:textId="77777777" w:rsidR="001F59C5" w:rsidRPr="00590547" w:rsidRDefault="001F59C5" w:rsidP="00BF1FE8">
      <w:pPr>
        <w:pStyle w:val="ListParagraph"/>
        <w:numPr>
          <w:ilvl w:val="0"/>
          <w:numId w:val="3"/>
        </w:numPr>
        <w:rPr>
          <w:rFonts w:ascii="Aptos Light" w:hAnsi="Aptos Light"/>
          <w:color w:val="000000" w:themeColor="text1"/>
          <w:lang w:val="en-US"/>
        </w:rPr>
      </w:pPr>
      <w:r w:rsidRPr="00590547">
        <w:rPr>
          <w:rFonts w:ascii="Aptos Light" w:hAnsi="Aptos Light"/>
          <w:b/>
          <w:bCs/>
          <w:color w:val="000000" w:themeColor="text1"/>
          <w:lang w:val="en-US"/>
        </w:rPr>
        <w:t>Education Page:</w:t>
      </w:r>
      <w:r w:rsidRPr="00590547">
        <w:rPr>
          <w:rFonts w:ascii="Aptos Light" w:hAnsi="Aptos Light"/>
          <w:color w:val="000000" w:themeColor="text1"/>
          <w:lang w:val="en-US"/>
        </w:rPr>
        <w:t xml:space="preserve"> Complete record of academic qualifications, institutional timeline, and completed credentials. </w:t>
      </w:r>
    </w:p>
    <w:p w14:paraId="17EA2710" w14:textId="77777777" w:rsidR="001F59C5" w:rsidRPr="00590547" w:rsidRDefault="001F59C5" w:rsidP="00BF1FE8">
      <w:pPr>
        <w:pStyle w:val="ListParagraph"/>
        <w:numPr>
          <w:ilvl w:val="0"/>
          <w:numId w:val="3"/>
        </w:numPr>
        <w:rPr>
          <w:rFonts w:ascii="Aptos Light" w:hAnsi="Aptos Light"/>
          <w:color w:val="000000" w:themeColor="text1"/>
          <w:lang w:val="en-US"/>
        </w:rPr>
      </w:pPr>
      <w:r w:rsidRPr="00590547">
        <w:rPr>
          <w:rFonts w:ascii="Aptos Light" w:hAnsi="Aptos Light"/>
          <w:b/>
          <w:bCs/>
          <w:color w:val="000000" w:themeColor="text1"/>
          <w:lang w:val="en-US"/>
        </w:rPr>
        <w:t>Services Page:</w:t>
      </w:r>
      <w:r w:rsidRPr="00590547">
        <w:rPr>
          <w:rFonts w:ascii="Aptos Light" w:hAnsi="Aptos Light"/>
          <w:color w:val="000000" w:themeColor="text1"/>
          <w:lang w:val="en-US"/>
        </w:rPr>
        <w:t xml:space="preserve"> Visual breakdown of offered technical capabilities (Web Development, Backend/API Architecture, Mobile App Solutions). </w:t>
      </w:r>
    </w:p>
    <w:p w14:paraId="0CE95274" w14:textId="77777777" w:rsidR="001F59C5" w:rsidRPr="00590547" w:rsidRDefault="001F59C5" w:rsidP="00BF1FE8">
      <w:pPr>
        <w:pStyle w:val="ListParagraph"/>
        <w:numPr>
          <w:ilvl w:val="0"/>
          <w:numId w:val="3"/>
        </w:numPr>
        <w:rPr>
          <w:rFonts w:ascii="Aptos Light" w:hAnsi="Aptos Light"/>
          <w:color w:val="000000" w:themeColor="text1"/>
          <w:lang w:val="en-US"/>
        </w:rPr>
      </w:pPr>
      <w:r w:rsidRPr="00590547">
        <w:rPr>
          <w:rFonts w:ascii="Aptos Light" w:hAnsi="Aptos Light"/>
          <w:b/>
          <w:bCs/>
          <w:color w:val="000000" w:themeColor="text1"/>
          <w:lang w:val="en-US"/>
        </w:rPr>
        <w:t>Contact Form:</w:t>
      </w:r>
      <w:r w:rsidRPr="00590547">
        <w:rPr>
          <w:rFonts w:ascii="Aptos Light" w:hAnsi="Aptos Light"/>
          <w:color w:val="000000" w:themeColor="text1"/>
          <w:lang w:val="en-US"/>
        </w:rPr>
        <w:t xml:space="preserve"> Interactive contact form backed by </w:t>
      </w:r>
      <w:proofErr w:type="spellStart"/>
      <w:r w:rsidRPr="00590547">
        <w:rPr>
          <w:rFonts w:ascii="Aptos Light" w:hAnsi="Aptos Light"/>
          <w:b/>
          <w:bCs/>
          <w:color w:val="000000" w:themeColor="text1"/>
          <w:lang w:val="en-US"/>
        </w:rPr>
        <w:t>EmailJS</w:t>
      </w:r>
      <w:proofErr w:type="spellEnd"/>
      <w:r w:rsidRPr="00590547">
        <w:rPr>
          <w:rFonts w:ascii="Aptos Light" w:hAnsi="Aptos Light"/>
          <w:color w:val="000000" w:themeColor="text1"/>
          <w:lang w:val="en-US"/>
        </w:rPr>
        <w:t xml:space="preserve"> API integration to capture user inquiries (First Name, Last Name, Email, Contact Number, and Message) directly. </w:t>
      </w:r>
    </w:p>
    <w:p w14:paraId="6E0CEF9C" w14:textId="77777777" w:rsidR="001F59C5" w:rsidRPr="00590547" w:rsidRDefault="001F59C5" w:rsidP="00511A98">
      <w:pPr>
        <w:pStyle w:val="ListParagraph"/>
        <w:numPr>
          <w:ilvl w:val="0"/>
          <w:numId w:val="3"/>
        </w:numPr>
        <w:rPr>
          <w:rFonts w:ascii="Aptos Light" w:hAnsi="Aptos Light"/>
          <w:color w:val="000000" w:themeColor="text1"/>
          <w:lang w:val="en-US"/>
        </w:rPr>
      </w:pPr>
      <w:r w:rsidRPr="00590547">
        <w:rPr>
          <w:rFonts w:ascii="Aptos Light" w:hAnsi="Aptos Light"/>
          <w:b/>
          <w:bCs/>
          <w:color w:val="000000" w:themeColor="text1"/>
          <w:lang w:val="en-US"/>
        </w:rPr>
        <w:t>Responsive &amp; Accessible Design:</w:t>
      </w:r>
      <w:r w:rsidRPr="00590547">
        <w:rPr>
          <w:rFonts w:ascii="Aptos Light" w:hAnsi="Aptos Light"/>
          <w:color w:val="000000" w:themeColor="text1"/>
          <w:lang w:val="en-US"/>
        </w:rPr>
        <w:t xml:space="preserve"> Built-in dark/light contrast elements, custom-designed brand initials logo, and full mobile/desktop responsiveness. </w:t>
      </w:r>
    </w:p>
    <w:p w14:paraId="01513677" w14:textId="77777777" w:rsidR="001F59C5" w:rsidRPr="00590547" w:rsidRDefault="001F59C5" w:rsidP="001F59C5">
      <w:pPr>
        <w:rPr>
          <w:rFonts w:ascii="Aptos Light" w:hAnsi="Aptos Light"/>
          <w:color w:val="000000" w:themeColor="text1"/>
          <w:lang w:val="en-US"/>
        </w:rPr>
      </w:pPr>
      <w:r w:rsidRPr="00590547">
        <w:rPr>
          <w:rFonts w:ascii="Aptos Light" w:hAnsi="Aptos Light"/>
          <w:color w:val="000000" w:themeColor="text1"/>
          <w:lang w:val="en-US"/>
        </w:rPr>
        <w:t>Thank you for reviewing my project!</w:t>
      </w:r>
    </w:p>
    <w:p w14:paraId="23A315A0" w14:textId="77777777" w:rsidR="001F59C5" w:rsidRPr="00590547" w:rsidRDefault="001F59C5" w:rsidP="001F59C5">
      <w:pPr>
        <w:rPr>
          <w:rFonts w:ascii="Aptos Light" w:hAnsi="Aptos Light"/>
          <w:b/>
          <w:bCs/>
          <w:color w:val="000000" w:themeColor="text1"/>
        </w:rPr>
      </w:pPr>
      <w:r w:rsidRPr="00590547">
        <w:rPr>
          <w:rFonts w:ascii="Aptos Light" w:hAnsi="Aptos Light"/>
          <w:b/>
          <w:bCs/>
          <w:color w:val="000000" w:themeColor="text1"/>
        </w:rPr>
        <w:t>Best regards,</w:t>
      </w:r>
    </w:p>
    <w:p w14:paraId="3B935150" w14:textId="2ED8A27C" w:rsidR="00A66B18" w:rsidRPr="00590547" w:rsidRDefault="001F59C5" w:rsidP="00590547">
      <w:pPr>
        <w:spacing w:after="0"/>
        <w:rPr>
          <w:b/>
          <w:bCs/>
          <w:color w:val="000000" w:themeColor="text1"/>
        </w:rPr>
      </w:pPr>
      <w:proofErr w:type="spellStart"/>
      <w:r w:rsidRPr="00590547">
        <w:rPr>
          <w:b/>
          <w:bCs/>
          <w:color w:val="000000" w:themeColor="text1"/>
        </w:rPr>
        <w:t>Ndjadi</w:t>
      </w:r>
      <w:proofErr w:type="spellEnd"/>
      <w:r w:rsidRPr="00590547">
        <w:rPr>
          <w:b/>
          <w:bCs/>
          <w:color w:val="000000" w:themeColor="text1"/>
        </w:rPr>
        <w:t xml:space="preserve"> Bienvenue Mwembo</w:t>
      </w:r>
    </w:p>
    <w:p w14:paraId="619930D5" w14:textId="119BA278" w:rsidR="00590547" w:rsidRPr="0033264C" w:rsidRDefault="00590547" w:rsidP="00590547">
      <w:pPr>
        <w:spacing w:after="0"/>
        <w:rPr>
          <w:b/>
          <w:bCs/>
          <w:color w:val="000000" w:themeColor="text1"/>
        </w:rPr>
      </w:pPr>
      <w:hyperlink r:id="rId12" w:history="1">
        <w:r w:rsidRPr="0033264C">
          <w:rPr>
            <w:rStyle w:val="Hyperlink"/>
            <w:b/>
            <w:bCs/>
            <w:color w:val="000000" w:themeColor="text1"/>
          </w:rPr>
          <w:t>nmwembo1@my.centennialcollege.ca</w:t>
        </w:r>
      </w:hyperlink>
    </w:p>
    <w:p w14:paraId="4168D385" w14:textId="7C7CC69A" w:rsidR="00590547" w:rsidRPr="00590547" w:rsidRDefault="00590547" w:rsidP="00590547">
      <w:pPr>
        <w:spacing w:after="0"/>
        <w:rPr>
          <w:color w:val="000000" w:themeColor="text1"/>
        </w:rPr>
      </w:pPr>
      <w:r w:rsidRPr="00590547">
        <w:rPr>
          <w:b/>
          <w:bCs/>
          <w:color w:val="000000" w:themeColor="text1"/>
        </w:rPr>
        <w:t>301547933</w:t>
      </w:r>
    </w:p>
    <w:sectPr w:rsidR="00590547" w:rsidRPr="00590547" w:rsidSect="00CF7CAF">
      <w:headerReference w:type="default" r:id="rId13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D7A4C" w14:textId="77777777" w:rsidR="00577E82" w:rsidRDefault="00577E82" w:rsidP="00A66B18">
      <w:pPr>
        <w:spacing w:before="0" w:after="0"/>
      </w:pPr>
      <w:r>
        <w:separator/>
      </w:r>
    </w:p>
  </w:endnote>
  <w:endnote w:type="continuationSeparator" w:id="0">
    <w:p w14:paraId="43B8E79E" w14:textId="77777777" w:rsidR="00577E82" w:rsidRDefault="00577E82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9455" w14:textId="77777777" w:rsidR="00577E82" w:rsidRDefault="00577E82" w:rsidP="00A66B18">
      <w:pPr>
        <w:spacing w:before="0" w:after="0"/>
      </w:pPr>
      <w:r>
        <w:separator/>
      </w:r>
    </w:p>
  </w:footnote>
  <w:footnote w:type="continuationSeparator" w:id="0">
    <w:p w14:paraId="5DD96C63" w14:textId="77777777" w:rsidR="00577E82" w:rsidRDefault="00577E82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4A18" w14:textId="7E76FBA1" w:rsidR="00511A98" w:rsidRPr="00511A98" w:rsidRDefault="00511A98" w:rsidP="00511A98">
    <w:pPr>
      <w:pStyle w:val="Header"/>
      <w:ind w:left="0" w:right="26"/>
      <w:jc w:val="left"/>
      <w:rPr>
        <w:lang w:val="en-US"/>
      </w:rPr>
    </w:pPr>
    <w:r>
      <w:rPr>
        <w:lang w:val="en-US"/>
      </w:rPr>
      <w:t xml:space="preserve">        </w:t>
    </w:r>
    <w:r>
      <w:rPr>
        <w:noProof/>
        <w:lang w:val="en-US"/>
      </w:rPr>
      <w:drawing>
        <wp:inline distT="0" distB="0" distL="0" distR="0" wp14:anchorId="40C32F69" wp14:editId="01A9F278">
          <wp:extent cx="1004637" cy="426894"/>
          <wp:effectExtent l="0" t="0" r="5080" b="0"/>
          <wp:docPr id="152089624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0896240" name="Picture 152089624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205" t="34362" r="16582" b="38352"/>
                  <a:stretch>
                    <a:fillRect/>
                  </a:stretch>
                </pic:blipFill>
                <pic:spPr bwMode="auto">
                  <a:xfrm>
                    <a:off x="0" y="0"/>
                    <a:ext cx="1019693" cy="4332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511A98">
      <w:t xml:space="preserve"> </w:t>
    </w:r>
    <w:r>
      <w:t xml:space="preserve">                                                                    </w:t>
    </w:r>
    <w:r w:rsidRPr="00511A98">
      <w:rPr>
        <w:i/>
        <w:iCs/>
        <w:color w:val="000000" w:themeColor="text1"/>
        <w:sz w:val="22"/>
        <w:szCs w:val="22"/>
        <w:lang w:val="en-US"/>
      </w:rPr>
      <w:t>COMP229 – Web Application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70BC"/>
    <w:multiLevelType w:val="hybridMultilevel"/>
    <w:tmpl w:val="855A5E8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186D18"/>
    <w:multiLevelType w:val="multilevel"/>
    <w:tmpl w:val="F7C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34C9C"/>
    <w:multiLevelType w:val="multilevel"/>
    <w:tmpl w:val="82E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558803">
    <w:abstractNumId w:val="1"/>
  </w:num>
  <w:num w:numId="2" w16cid:durableId="1265304321">
    <w:abstractNumId w:val="2"/>
  </w:num>
  <w:num w:numId="3" w16cid:durableId="21859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C5"/>
    <w:rsid w:val="00030C2F"/>
    <w:rsid w:val="00083BAA"/>
    <w:rsid w:val="000E321F"/>
    <w:rsid w:val="0010680C"/>
    <w:rsid w:val="00152B0B"/>
    <w:rsid w:val="001766D6"/>
    <w:rsid w:val="00192419"/>
    <w:rsid w:val="001C270D"/>
    <w:rsid w:val="001E2320"/>
    <w:rsid w:val="001F59C5"/>
    <w:rsid w:val="00214E28"/>
    <w:rsid w:val="0033264C"/>
    <w:rsid w:val="00352B81"/>
    <w:rsid w:val="00394757"/>
    <w:rsid w:val="003A0150"/>
    <w:rsid w:val="003E24DF"/>
    <w:rsid w:val="0041428F"/>
    <w:rsid w:val="004A2B0D"/>
    <w:rsid w:val="00511A98"/>
    <w:rsid w:val="00577E82"/>
    <w:rsid w:val="00590547"/>
    <w:rsid w:val="005C2210"/>
    <w:rsid w:val="00615018"/>
    <w:rsid w:val="0062123A"/>
    <w:rsid w:val="00646E75"/>
    <w:rsid w:val="006F6F10"/>
    <w:rsid w:val="00755544"/>
    <w:rsid w:val="00783E79"/>
    <w:rsid w:val="007B5AE8"/>
    <w:rsid w:val="007F5192"/>
    <w:rsid w:val="00831721"/>
    <w:rsid w:val="00862A06"/>
    <w:rsid w:val="00A26FE7"/>
    <w:rsid w:val="00A66B18"/>
    <w:rsid w:val="00A6783B"/>
    <w:rsid w:val="00A96CF8"/>
    <w:rsid w:val="00AA089B"/>
    <w:rsid w:val="00AE1388"/>
    <w:rsid w:val="00AF3982"/>
    <w:rsid w:val="00B50294"/>
    <w:rsid w:val="00B57D6E"/>
    <w:rsid w:val="00B93312"/>
    <w:rsid w:val="00BF1FE8"/>
    <w:rsid w:val="00C1609F"/>
    <w:rsid w:val="00C701F7"/>
    <w:rsid w:val="00C70786"/>
    <w:rsid w:val="00CF7CAF"/>
    <w:rsid w:val="00D10958"/>
    <w:rsid w:val="00D66593"/>
    <w:rsid w:val="00DE6DA2"/>
    <w:rsid w:val="00DF2D30"/>
    <w:rsid w:val="00E4786A"/>
    <w:rsid w:val="00E55D74"/>
    <w:rsid w:val="00E6540C"/>
    <w:rsid w:val="00E75F6A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42D1C"/>
  <w14:defaultImageDpi w14:val="32767"/>
  <w15:chartTrackingRefBased/>
  <w15:docId w15:val="{94E95950-2AD6-4B43-A34E-07EFA95E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aire">
    <w:name w:val="Destinataire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ordonnes">
    <w:name w:val="Coordonnées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Caractredelog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actredelogo">
    <w:name w:val="Caractère de logo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Paragraph">
    <w:name w:val="List Paragraph"/>
    <w:basedOn w:val="Normal"/>
    <w:uiPriority w:val="34"/>
    <w:semiHidden/>
    <w:rsid w:val="00BF1FE8"/>
    <w:pPr>
      <w:contextualSpacing/>
    </w:pPr>
  </w:style>
  <w:style w:type="character" w:styleId="Hyperlink">
    <w:name w:val="Hyperlink"/>
    <w:basedOn w:val="DefaultParagraphFont"/>
    <w:uiPriority w:val="99"/>
    <w:unhideWhenUsed/>
    <w:rsid w:val="00BF1FE8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BF1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nmwembo1@my.centennialcollege.ca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Biven-Mwembo/Portfoll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ndjadi-mwembo.vercel.app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fr-FR%7b619FF7A4-162B-4562-9F1F-4150777504EC%7d\%7b0935B693-D1BF-49B7-B3FB-C1A71BBBE878%7dTF65dc06b1-73c4-4193-b259-f24cc2a513cca5a79912_win32-8ca16ef423db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{0935B693-D1BF-49B7-B3FB-C1A71BBBE878}TF65dc06b1-73c4-4193-b259-f24cc2a513cca5a79912_win32-8ca16ef423db.dotx</Template>
  <TotalTime>37</TotalTime>
  <Pages>1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Biven Mwembo</cp:lastModifiedBy>
  <cp:revision>2</cp:revision>
  <dcterms:created xsi:type="dcterms:W3CDTF">2026-09-30T19:02:00Z</dcterms:created>
  <dcterms:modified xsi:type="dcterms:W3CDTF">2026-09-30T19:39:00Z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